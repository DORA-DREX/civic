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Student-Led AI Civic Intelligence System</w:t>
      </w:r>
    </w:p>
    <w:p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Overview, Learning Roadmap &amp; Module Structure</w:t>
      </w:r>
    </w:p>
    <w:p>
      <w:pPr>
        <w:pStyle w:val="style0"/>
        <w:jc w:val="center"/>
        <w:rPr>
          <w:b/>
          <w:bCs/>
          <w:sz w:val="32"/>
          <w:szCs w:val="32"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1. Project Introduction</w:t>
      </w:r>
    </w:p>
    <w:p>
      <w:pPr>
        <w:pStyle w:val="style0"/>
        <w:rPr/>
      </w:pPr>
      <w:r>
        <w:t>This project is a student-led initiative aimed at designing and building an AI-powered Civic Intelligence System that enables citizens to report public issues and allows government institutions to analyze, prioritize, and respond using data-driven insights.</w:t>
      </w:r>
    </w:p>
    <w:p>
      <w:pPr>
        <w:pStyle w:val="style0"/>
        <w:rPr/>
      </w:pPr>
      <w:r>
        <w:t>The project is structured as both:</w:t>
      </w:r>
    </w:p>
    <w:p>
      <w:pPr>
        <w:pStyle w:val="style0"/>
        <w:rPr/>
      </w:pPr>
      <w:r>
        <w:t>A real-world software product, and</w:t>
      </w:r>
      <w:r>
        <w:rPr>
          <w:lang w:val="en-US"/>
        </w:rPr>
        <w:t xml:space="preserve"> </w:t>
      </w:r>
      <w:r>
        <w:t>A mentorship-based learning program for students with varying technical backgrounds.</w:t>
      </w:r>
    </w:p>
    <w:p>
      <w:pPr>
        <w:pStyle w:val="style0"/>
        <w:rPr/>
      </w:pPr>
      <w:r>
        <w:t>The system focuses on local relevance, inclusivity (local languages), transparency, and responsible use of AI in governance.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2. Problem Statement</w:t>
      </w:r>
    </w:p>
    <w:p>
      <w:pPr>
        <w:pStyle w:val="style0"/>
        <w:rPr/>
      </w:pPr>
      <w:r>
        <w:t>In many developing contexts:</w:t>
      </w:r>
    </w:p>
    <w:p>
      <w:pPr>
        <w:pStyle w:val="style179"/>
        <w:numPr>
          <w:ilvl w:val="0"/>
          <w:numId w:val="1"/>
        </w:numPr>
        <w:rPr/>
      </w:pPr>
      <w:r>
        <w:t>Citizens lack effective channels to report issues</w:t>
      </w:r>
    </w:p>
    <w:p>
      <w:pPr>
        <w:pStyle w:val="style179"/>
        <w:numPr>
          <w:ilvl w:val="0"/>
          <w:numId w:val="1"/>
        </w:numPr>
        <w:rPr/>
      </w:pPr>
      <w:r>
        <w:t>Governments receive unstructured, noisy information</w:t>
      </w:r>
    </w:p>
    <w:p>
      <w:pPr>
        <w:pStyle w:val="style179"/>
        <w:numPr>
          <w:ilvl w:val="0"/>
          <w:numId w:val="1"/>
        </w:numPr>
        <w:rPr/>
      </w:pPr>
      <w:r>
        <w:t>Decision-making is reactive rather than data-driven</w:t>
      </w:r>
    </w:p>
    <w:p>
      <w:pPr>
        <w:pStyle w:val="style179"/>
        <w:numPr>
          <w:ilvl w:val="0"/>
          <w:numId w:val="1"/>
        </w:numPr>
        <w:rPr/>
      </w:pPr>
      <w:r>
        <w:t>Local languages are excluded from digital systems</w:t>
      </w:r>
    </w:p>
    <w:p>
      <w:pPr>
        <w:pStyle w:val="style0"/>
        <w:rPr/>
      </w:pPr>
      <w:r>
        <w:t>This project addresses these gaps using AI, NLP, and analytics.</w:t>
      </w:r>
    </w:p>
    <w:p>
      <w:pPr>
        <w:pStyle w:val="style0"/>
        <w:rPr/>
      </w:pPr>
    </w:p>
    <w:p>
      <w:pPr>
        <w:pStyle w:val="style0"/>
        <w:jc w:val="left"/>
        <w:rPr>
          <w:b/>
          <w:bCs/>
        </w:rPr>
      </w:pPr>
      <w:r>
        <w:rPr>
          <w:b/>
          <w:bCs/>
        </w:rPr>
        <w:t>3. Project Vision &amp; Objectives</w:t>
      </w:r>
    </w:p>
    <w:p>
      <w:pPr>
        <w:pStyle w:val="style0"/>
        <w:jc w:val="left"/>
        <w:rPr>
          <w:b/>
          <w:bCs/>
        </w:rPr>
      </w:pPr>
      <w:r>
        <w:rPr>
          <w:b/>
          <w:bCs/>
        </w:rPr>
        <w:t>Vision</w:t>
      </w:r>
    </w:p>
    <w:p>
      <w:pPr>
        <w:pStyle w:val="style0"/>
        <w:rPr/>
      </w:pPr>
      <w:r>
        <w:t>To build a transparent, intelligent, and inclusive civic platform that strengthens communication between citizens and public institutions.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Objectives</w:t>
      </w:r>
    </w:p>
    <w:p>
      <w:pPr>
        <w:pStyle w:val="style179"/>
        <w:numPr>
          <w:ilvl w:val="0"/>
          <w:numId w:val="2"/>
        </w:numPr>
        <w:rPr/>
      </w:pPr>
      <w:r>
        <w:t>Build an end-to-end AI-powered system</w:t>
      </w:r>
    </w:p>
    <w:p>
      <w:pPr>
        <w:pStyle w:val="style179"/>
        <w:numPr>
          <w:ilvl w:val="0"/>
          <w:numId w:val="2"/>
        </w:numPr>
        <w:rPr/>
      </w:pPr>
      <w:r>
        <w:t>Learn AI, NLP, backend, frontend, and analytics practically</w:t>
      </w:r>
    </w:p>
    <w:p>
      <w:pPr>
        <w:pStyle w:val="style179"/>
        <w:numPr>
          <w:ilvl w:val="0"/>
          <w:numId w:val="2"/>
        </w:numPr>
        <w:rPr/>
      </w:pPr>
      <w:r>
        <w:t>Support local languages and informal text</w:t>
      </w:r>
    </w:p>
    <w:p>
      <w:pPr>
        <w:pStyle w:val="style179"/>
        <w:numPr>
          <w:ilvl w:val="0"/>
          <w:numId w:val="2"/>
        </w:numPr>
        <w:rPr/>
      </w:pPr>
      <w:r>
        <w:t>Produce a system suitable for real government adoption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4. Key Benefits</w:t>
      </w:r>
    </w:p>
    <w:p>
      <w:pPr>
        <w:pStyle w:val="style0"/>
        <w:rPr>
          <w:i/>
          <w:iCs/>
        </w:rPr>
      </w:pPr>
      <w:r>
        <w:rPr>
          <w:i/>
          <w:iCs/>
        </w:rPr>
        <w:t>For Students</w:t>
      </w:r>
    </w:p>
    <w:p>
      <w:pPr>
        <w:pStyle w:val="style179"/>
        <w:numPr>
          <w:ilvl w:val="0"/>
          <w:numId w:val="3"/>
        </w:numPr>
        <w:rPr/>
      </w:pPr>
      <w:r>
        <w:t>Hands-on experience with real-world AI systems</w:t>
      </w:r>
    </w:p>
    <w:p>
      <w:pPr>
        <w:pStyle w:val="style179"/>
        <w:numPr>
          <w:ilvl w:val="0"/>
          <w:numId w:val="3"/>
        </w:numPr>
        <w:rPr/>
      </w:pPr>
      <w:r>
        <w:t>Portfolio-ready project</w:t>
      </w:r>
    </w:p>
    <w:p>
      <w:pPr>
        <w:pStyle w:val="style179"/>
        <w:numPr>
          <w:ilvl w:val="0"/>
          <w:numId w:val="3"/>
        </w:numPr>
        <w:rPr/>
      </w:pPr>
      <w:r>
        <w:t>Exposure to professional system architecture</w:t>
      </w:r>
    </w:p>
    <w:p>
      <w:pPr>
        <w:pStyle w:val="style179"/>
        <w:numPr>
          <w:ilvl w:val="0"/>
          <w:numId w:val="3"/>
        </w:numPr>
        <w:rPr/>
      </w:pPr>
      <w:r>
        <w:t>Leadership, teamwork, and mentorship experience</w:t>
      </w:r>
    </w:p>
    <w:p>
      <w:pPr>
        <w:pStyle w:val="style0"/>
        <w:rPr>
          <w:i/>
          <w:iCs/>
        </w:rPr>
      </w:pPr>
      <w:r>
        <w:rPr>
          <w:i/>
          <w:iCs/>
        </w:rPr>
        <w:t>For Society</w:t>
      </w:r>
    </w:p>
    <w:p>
      <w:pPr>
        <w:pStyle w:val="style179"/>
        <w:numPr>
          <w:ilvl w:val="0"/>
          <w:numId w:val="4"/>
        </w:numPr>
        <w:rPr/>
      </w:pPr>
      <w:r>
        <w:t>Improved civic engagement</w:t>
      </w:r>
    </w:p>
    <w:p>
      <w:pPr>
        <w:pStyle w:val="style179"/>
        <w:numPr>
          <w:ilvl w:val="0"/>
          <w:numId w:val="4"/>
        </w:numPr>
        <w:rPr/>
      </w:pPr>
      <w:r>
        <w:t>Faster issue detection and response</w:t>
      </w:r>
    </w:p>
    <w:p>
      <w:pPr>
        <w:pStyle w:val="style179"/>
        <w:numPr>
          <w:ilvl w:val="0"/>
          <w:numId w:val="4"/>
        </w:numPr>
        <w:rPr/>
      </w:pPr>
      <w:r>
        <w:t>Data-backed governance</w:t>
      </w:r>
    </w:p>
    <w:p>
      <w:pPr>
        <w:pStyle w:val="style179"/>
        <w:numPr>
          <w:ilvl w:val="0"/>
          <w:numId w:val="4"/>
        </w:numPr>
        <w:rPr/>
      </w:pPr>
      <w:r>
        <w:t>Increased transparency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5. Learning &amp; Development Approach</w:t>
      </w:r>
    </w:p>
    <w:p>
      <w:pPr>
        <w:pStyle w:val="style0"/>
        <w:rPr>
          <w:i/>
          <w:iCs/>
        </w:rPr>
      </w:pPr>
      <w:r>
        <w:t>The project follows a Learn → Implement → Improve cycle:</w:t>
      </w:r>
      <w:r>
        <w:rPr>
          <w:lang w:val="en-US"/>
        </w:rPr>
        <w:t>(</w:t>
      </w:r>
      <w:r>
        <w:rPr>
          <w:i/>
          <w:iCs/>
          <w:lang w:val="en-US"/>
        </w:rPr>
        <w:t>what we learn, is what we implement)</w:t>
      </w:r>
    </w:p>
    <w:p>
      <w:pPr>
        <w:pStyle w:val="style179"/>
        <w:numPr>
          <w:ilvl w:val="0"/>
          <w:numId w:val="5"/>
        </w:numPr>
        <w:rPr/>
      </w:pPr>
      <w:r>
        <w:t>Learn concepts together (guided)</w:t>
      </w:r>
    </w:p>
    <w:p>
      <w:pPr>
        <w:pStyle w:val="style179"/>
        <w:numPr>
          <w:ilvl w:val="0"/>
          <w:numId w:val="5"/>
        </w:numPr>
        <w:rPr/>
      </w:pPr>
      <w:r>
        <w:t>Implement features collaboratively</w:t>
      </w:r>
    </w:p>
    <w:p>
      <w:pPr>
        <w:pStyle w:val="style179"/>
        <w:numPr>
          <w:ilvl w:val="0"/>
          <w:numId w:val="5"/>
        </w:numPr>
        <w:rPr/>
      </w:pPr>
      <w:r>
        <w:t>Review and improve using real data</w:t>
      </w:r>
    </w:p>
    <w:p>
      <w:pPr>
        <w:pStyle w:val="style179"/>
        <w:numPr>
          <w:ilvl w:val="0"/>
          <w:numId w:val="5"/>
        </w:numPr>
        <w:rPr/>
      </w:pPr>
      <w:r>
        <w:t>Document everything professionally</w:t>
      </w:r>
    </w:p>
    <w:p>
      <w:pPr>
        <w:pStyle w:val="style179"/>
        <w:numPr>
          <w:ilvl w:val="0"/>
          <w:numId w:val="5"/>
        </w:numPr>
        <w:rPr/>
      </w:pPr>
      <w:r>
        <w:t>No prior AI experience is required. Concepts are introduced gradually and practically.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 xml:space="preserve">6. </w:t>
      </w:r>
      <w:r>
        <w:rPr>
          <w:b/>
          <w:bCs/>
          <w:lang w:val="en-US"/>
        </w:rPr>
        <w:t>Data flow.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Citizen submit report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API receive request (report)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Save report to database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Run NLP + ML models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Save analysis results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  <w:lang w:val="en-US"/>
        </w:rPr>
        <w:t>Route issue to responsible office</w:t>
      </w:r>
    </w:p>
    <w:p>
      <w:pPr>
        <w:pStyle w:val="style179"/>
        <w:numPr>
          <w:ilvl w:val="0"/>
          <w:numId w:val="15"/>
        </w:numPr>
        <w:jc w:val="center"/>
        <w:rPr>
          <w:b w:val="false"/>
          <w:bCs w:val="false"/>
        </w:rPr>
      </w:pPr>
      <w:r>
        <w:rPr>
          <w:b w:val="false"/>
          <w:bCs w:val="false"/>
          <w:i/>
          <w:iCs/>
          <w:lang w:val="en-US"/>
        </w:rPr>
        <w:t>Update dashboards (web sockets maybe)</w:t>
      </w:r>
    </w:p>
    <w:p>
      <w:pPr>
        <w:pStyle w:val="style0"/>
        <w:numPr>
          <w:ilvl w:val="0"/>
          <w:numId w:val="0"/>
        </w:numPr>
        <w:jc w:val="left"/>
        <w:rPr>
          <w:b w:val="false"/>
          <w:bCs w:val="false"/>
          <w:lang w:val="en-US"/>
        </w:rPr>
      </w:pPr>
      <w:r>
        <w:rPr>
          <w:b/>
          <w:bCs/>
          <w:lang w:val="en-US"/>
        </w:rPr>
        <w:t>7. System Layers</w:t>
      </w:r>
    </w:p>
    <w:p>
      <w:pPr>
        <w:pStyle w:val="style179"/>
        <w:numPr>
          <w:ilvl w:val="0"/>
          <w:numId w:val="16"/>
        </w:numPr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Data Layer (storage)</w:t>
      </w:r>
    </w:p>
    <w:p>
      <w:pPr>
        <w:pStyle w:val="style179"/>
        <w:numPr>
          <w:ilvl w:val="0"/>
          <w:numId w:val="16"/>
        </w:numPr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Processing Layer (Data preparation)</w:t>
      </w:r>
    </w:p>
    <w:p>
      <w:pPr>
        <w:pStyle w:val="style179"/>
        <w:numPr>
          <w:ilvl w:val="0"/>
          <w:numId w:val="16"/>
        </w:numPr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Intelligence Layer (AI analysis)</w:t>
      </w:r>
    </w:p>
    <w:p>
      <w:pPr>
        <w:pStyle w:val="style179"/>
        <w:numPr>
          <w:ilvl w:val="0"/>
          <w:numId w:val="16"/>
        </w:numPr>
        <w:jc w:val="left"/>
        <w:rPr>
          <w:b w:val="false"/>
          <w:bCs w:val="false"/>
        </w:rPr>
      </w:pPr>
      <w:r>
        <w:rPr>
          <w:b w:val="false"/>
          <w:bCs w:val="false"/>
          <w:lang w:val="en-US"/>
        </w:rPr>
        <w:t>Application Layer (take actions on AI results)</w:t>
      </w:r>
    </w:p>
    <w:p>
      <w:pPr>
        <w:numPr>
          <w:ilvl w:val="0"/>
          <w:numId w:val="0"/>
        </w:numPr>
        <w:jc w:val="left"/>
        <w:rPr>
          <w:b w:val="false"/>
          <w:bCs w:val="false"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8. </w:t>
      </w:r>
      <w:r>
        <w:rPr>
          <w:b/>
          <w:bCs/>
        </w:rPr>
        <w:t>Development &amp; Learning Phases</w:t>
      </w:r>
    </w:p>
    <w:p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Phase 1: Software Engineering Foundations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 xml:space="preserve">HTML, CSS, &amp; </w:t>
      </w:r>
      <w:r>
        <w:rPr>
          <w:b/>
          <w:bCs/>
          <w:color w:val="bf0000"/>
          <w:lang w:val="en-US"/>
        </w:rPr>
        <w:t>JavaScript</w:t>
      </w:r>
      <w:r>
        <w:rPr>
          <w:lang w:val="en-US"/>
        </w:rPr>
        <w:t xml:space="preserve"> revision</w:t>
      </w:r>
    </w:p>
    <w:p>
      <w:pPr>
        <w:pStyle w:val="style179"/>
        <w:numPr>
          <w:ilvl w:val="0"/>
          <w:numId w:val="6"/>
        </w:numP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Version control with Git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179"/>
        <w:numPr>
          <w:ilvl w:val="0"/>
          <w:numId w:val="6"/>
        </w:numPr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GitHub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collaboration and GitHub Actions for CI/CD pipeline &amp; Docker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Hosting (Live on Internet)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Citizen Reporting Page</w:t>
      </w:r>
    </w:p>
    <w:p>
      <w:pPr>
        <w:pStyle w:val="style179"/>
        <w:numPr>
          <w:ilvl w:val="0"/>
          <w:numId w:val="6"/>
        </w:numPr>
        <w:rPr/>
      </w:pPr>
      <w:r>
        <w:t>Python fundamentals</w:t>
      </w:r>
    </w:p>
    <w:p>
      <w:pPr>
        <w:pStyle w:val="style179"/>
        <w:numPr>
          <w:ilvl w:val="0"/>
          <w:numId w:val="6"/>
        </w:numPr>
        <w:rPr/>
      </w:pPr>
      <w:r>
        <w:t>System thinking &amp; clean coding</w:t>
      </w:r>
    </w:p>
    <w:p>
      <w:pPr>
        <w:pStyle w:val="style0"/>
        <w:rPr/>
      </w:pPr>
      <w:r>
        <w:t xml:space="preserve">Tools: </w:t>
      </w:r>
      <w:r>
        <w:rPr>
          <w:lang w:val="en-US"/>
        </w:rPr>
        <w:t xml:space="preserve">HTML, CSS, JS, </w:t>
      </w:r>
      <w:r>
        <w:t>Python, Git, GitHub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Phase 2: Backend &amp; API Development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Django &amp; Django ORM fundamentals</w:t>
      </w:r>
    </w:p>
    <w:p>
      <w:pPr>
        <w:pStyle w:val="style179"/>
        <w:numPr>
          <w:ilvl w:val="0"/>
          <w:numId w:val="7"/>
        </w:numPr>
        <w:rPr/>
      </w:pPr>
      <w:r>
        <w:t>D</w:t>
      </w:r>
      <w:r>
        <w:rPr>
          <w:lang w:val="en-US"/>
        </w:rPr>
        <w:t>jango Rest Framework for APIs (+CORS setting)</w:t>
      </w:r>
    </w:p>
    <w:p>
      <w:pPr>
        <w:pStyle w:val="style179"/>
        <w:numPr>
          <w:ilvl w:val="0"/>
          <w:numId w:val="7"/>
        </w:numPr>
        <w:rPr/>
      </w:pPr>
      <w:r>
        <w:t>Backend architecture</w:t>
      </w:r>
    </w:p>
    <w:p>
      <w:pPr>
        <w:pStyle w:val="style0"/>
        <w:rPr/>
      </w:pPr>
      <w:r>
        <w:t>Tools: Django, Django REST Framework, PostgreSQL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Phase 3: Data Collection &amp; Integration</w:t>
      </w:r>
    </w:p>
    <w:p>
      <w:pPr>
        <w:pStyle w:val="style179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Citizen reporting APIs</w:t>
      </w:r>
    </w:p>
    <w:p>
      <w:pPr>
        <w:pStyle w:val="style179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Social media data ingestion (where permitted)</w:t>
      </w:r>
    </w:p>
    <w:p>
      <w:pPr>
        <w:pStyle w:val="style179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Data V</w:t>
      </w:r>
      <w:r>
        <w:rPr>
          <w:b w:val="false"/>
          <w:bCs w:val="false"/>
        </w:rPr>
        <w:t>alidation</w:t>
      </w:r>
    </w:p>
    <w:p>
      <w:pPr>
        <w:pStyle w:val="style0"/>
        <w:rPr/>
      </w:pPr>
      <w:r>
        <w:t>Tools: APIs, Celery, basic scraping concepts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</w:rPr>
        <w:t>Phase 4: Natural Language Processing (NLP)</w:t>
      </w:r>
    </w:p>
    <w:p>
      <w:pPr>
        <w:pStyle w:val="style179"/>
        <w:numPr>
          <w:ilvl w:val="0"/>
          <w:numId w:val="9"/>
        </w:numPr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Text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cleaning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normalization</w:t>
      </w:r>
    </w:p>
    <w:p>
      <w:pPr>
        <w:pStyle w:val="style179"/>
        <w:numPr>
          <w:ilvl w:val="0"/>
          <w:numId w:val="9"/>
        </w:numPr>
        <w:rPr/>
      </w:pPr>
      <w:r>
        <w:t>Language detection (multilingual)</w:t>
      </w:r>
    </w:p>
    <w:p>
      <w:pPr>
        <w:pStyle w:val="style179"/>
        <w:numPr>
          <w:ilvl w:val="0"/>
          <w:numId w:val="9"/>
        </w:numPr>
        <w:rPr/>
      </w:pPr>
      <w:r>
        <w:t>Sentiment detection</w:t>
      </w:r>
    </w:p>
    <w:p>
      <w:pPr>
        <w:pStyle w:val="style179"/>
        <w:numPr>
          <w:ilvl w:val="0"/>
          <w:numId w:val="9"/>
        </w:numPr>
        <w:rPr/>
      </w:pPr>
      <w:r>
        <w:t>Intent detection</w:t>
      </w:r>
    </w:p>
    <w:p>
      <w:pPr>
        <w:pStyle w:val="style179"/>
        <w:numPr>
          <w:ilvl w:val="0"/>
          <w:numId w:val="9"/>
        </w:numPr>
        <w:rPr/>
      </w:pPr>
      <w:r>
        <w:t>Topic classification (roads, water, health, etc.)</w:t>
      </w:r>
    </w:p>
    <w:p>
      <w:pPr>
        <w:pStyle w:val="style0"/>
        <w:rPr/>
      </w:pPr>
      <w:r>
        <w:t>Tools:</w:t>
      </w:r>
    </w:p>
    <w:p>
      <w:pPr>
        <w:pStyle w:val="style0"/>
        <w:rPr/>
      </w:pPr>
      <w:r>
        <w:t>langdetect, regex, Python, introductory ML concepts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Phase 5: AI &amp; Classification</w:t>
      </w:r>
    </w:p>
    <w:p>
      <w:pPr>
        <w:pStyle w:val="style179"/>
        <w:numPr>
          <w:ilvl w:val="0"/>
          <w:numId w:val="10"/>
        </w:numPr>
        <w:rPr/>
      </w:pPr>
      <w:r>
        <w:t>Issue prioritization</w:t>
      </w:r>
    </w:p>
    <w:p>
      <w:pPr>
        <w:pStyle w:val="style179"/>
        <w:numPr>
          <w:ilvl w:val="0"/>
          <w:numId w:val="10"/>
        </w:numPr>
        <w:rPr/>
      </w:pPr>
      <w:r>
        <w:t>Urgency scoring</w:t>
      </w:r>
    </w:p>
    <w:p>
      <w:pPr>
        <w:pStyle w:val="style179"/>
        <w:numPr>
          <w:ilvl w:val="0"/>
          <w:numId w:val="10"/>
        </w:numPr>
        <w:rPr/>
      </w:pPr>
      <w:r>
        <w:t>Risk &amp; severity classification</w:t>
      </w:r>
    </w:p>
    <w:p>
      <w:pPr>
        <w:pStyle w:val="style179"/>
        <w:numPr>
          <w:ilvl w:val="0"/>
          <w:numId w:val="10"/>
        </w:numPr>
        <w:rPr/>
      </w:pPr>
      <w:r>
        <w:t>Rule-based + ML hybrid intelligence</w:t>
      </w:r>
    </w:p>
    <w:p>
      <w:pPr>
        <w:pStyle w:val="style0"/>
        <w:rPr/>
      </w:pPr>
      <w:r>
        <w:t>Tools:</w:t>
      </w:r>
    </w:p>
    <w:p>
      <w:pPr>
        <w:pStyle w:val="style0"/>
        <w:rPr/>
      </w:pPr>
      <w:r>
        <w:t>scikit-learn, numpy, pandas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Phase 6: Analytics &amp; Insights</w:t>
      </w:r>
    </w:p>
    <w:p>
      <w:pPr>
        <w:pStyle w:val="style179"/>
        <w:numPr>
          <w:ilvl w:val="0"/>
          <w:numId w:val="11"/>
        </w:numPr>
        <w:rPr/>
      </w:pPr>
      <w:r>
        <w:t>Trend detection</w:t>
      </w:r>
    </w:p>
    <w:p>
      <w:pPr>
        <w:pStyle w:val="style179"/>
        <w:numPr>
          <w:ilvl w:val="0"/>
          <w:numId w:val="11"/>
        </w:numPr>
        <w:rPr/>
      </w:pPr>
      <w:r>
        <w:t>Regional issue mapping</w:t>
      </w:r>
    </w:p>
    <w:p>
      <w:pPr>
        <w:pStyle w:val="style179"/>
        <w:numPr>
          <w:ilvl w:val="0"/>
          <w:numId w:val="11"/>
        </w:numPr>
        <w:rPr/>
      </w:pPr>
      <w:r>
        <w:t>Time-based analysis</w:t>
      </w:r>
    </w:p>
    <w:p>
      <w:pPr>
        <w:pStyle w:val="style179"/>
        <w:numPr>
          <w:ilvl w:val="0"/>
          <w:numId w:val="11"/>
        </w:numPr>
        <w:rPr/>
      </w:pPr>
      <w:r>
        <w:t>Policy-support insights</w:t>
      </w:r>
    </w:p>
    <w:p>
      <w:pPr>
        <w:pStyle w:val="style0"/>
        <w:rPr/>
      </w:pPr>
      <w:r>
        <w:t>Tools:</w:t>
      </w:r>
    </w:p>
    <w:p>
      <w:pPr>
        <w:pStyle w:val="style0"/>
        <w:rPr>
          <w:b/>
          <w:bCs/>
        </w:rPr>
      </w:pPr>
      <w:r>
        <w:t>pandas, matplotlib, basic statistics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Phase 7: Transparency &amp; Dashboards</w:t>
      </w:r>
    </w:p>
    <w:p>
      <w:pPr>
        <w:pStyle w:val="style179"/>
        <w:numPr>
          <w:ilvl w:val="0"/>
          <w:numId w:val="12"/>
        </w:numPr>
        <w:rPr/>
      </w:pPr>
      <w:r>
        <w:t>Public transparency dashboards</w:t>
      </w:r>
    </w:p>
    <w:p>
      <w:pPr>
        <w:pStyle w:val="style179"/>
        <w:numPr>
          <w:ilvl w:val="0"/>
          <w:numId w:val="12"/>
        </w:numPr>
        <w:rPr/>
      </w:pPr>
      <w:r>
        <w:t>Government analytics views</w:t>
      </w:r>
    </w:p>
    <w:p>
      <w:pPr>
        <w:pStyle w:val="style179"/>
        <w:numPr>
          <w:ilvl w:val="0"/>
          <w:numId w:val="12"/>
        </w:numPr>
        <w:rPr/>
      </w:pPr>
      <w:r>
        <w:t>Reports &amp; data summaries</w:t>
      </w:r>
    </w:p>
    <w:p>
      <w:pPr>
        <w:pStyle w:val="style179"/>
        <w:numPr>
          <w:ilvl w:val="0"/>
          <w:numId w:val="12"/>
        </w:numPr>
        <w:rPr/>
      </w:pPr>
      <w:r>
        <w:t>Role-based access</w:t>
      </w:r>
    </w:p>
    <w:p>
      <w:pPr>
        <w:pStyle w:val="style0"/>
        <w:rPr/>
      </w:pPr>
      <w:r>
        <w:t>Tools:</w:t>
      </w:r>
    </w:p>
    <w:p>
      <w:pPr>
        <w:pStyle w:val="style0"/>
        <w:rPr/>
      </w:pPr>
      <w:r>
        <w:rPr>
          <w:lang w:val="en-US"/>
        </w:rPr>
        <w:t>HTML, CSS, JS</w:t>
      </w:r>
      <w:r>
        <w:t>, Chart libraries, REST APIs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9.</w:t>
      </w:r>
      <w:r>
        <w:rPr>
          <w:b/>
          <w:bCs/>
        </w:rPr>
        <w:t xml:space="preserve"> Expected Learning Outcomes</w:t>
      </w:r>
    </w:p>
    <w:p>
      <w:pPr>
        <w:pStyle w:val="style0"/>
        <w:rPr/>
      </w:pPr>
      <w:r>
        <w:t>By the end of the project, participants will:</w:t>
      </w:r>
    </w:p>
    <w:p>
      <w:pPr>
        <w:pStyle w:val="style179"/>
        <w:numPr>
          <w:ilvl w:val="0"/>
          <w:numId w:val="13"/>
        </w:numPr>
        <w:rPr/>
      </w:pPr>
      <w:r>
        <w:t>Understand practical AI &amp; NLP systems</w:t>
      </w:r>
    </w:p>
    <w:p>
      <w:pPr>
        <w:pStyle w:val="style179"/>
        <w:numPr>
          <w:ilvl w:val="0"/>
          <w:numId w:val="13"/>
        </w:numPr>
        <w:rPr/>
      </w:pPr>
      <w:r>
        <w:t>Build a full-stack AI application</w:t>
      </w:r>
    </w:p>
    <w:p>
      <w:pPr>
        <w:pStyle w:val="style179"/>
        <w:numPr>
          <w:ilvl w:val="0"/>
          <w:numId w:val="13"/>
        </w:numPr>
        <w:rPr/>
      </w:pPr>
      <w:r>
        <w:t>Work in a structured software team</w:t>
      </w:r>
    </w:p>
    <w:p>
      <w:pPr>
        <w:pStyle w:val="style179"/>
        <w:numPr>
          <w:ilvl w:val="0"/>
          <w:numId w:val="13"/>
        </w:numPr>
        <w:rPr/>
      </w:pPr>
      <w:r>
        <w:t>Produce professional documentation</w:t>
      </w:r>
    </w:p>
    <w:p>
      <w:pPr>
        <w:pStyle w:val="style179"/>
        <w:numPr>
          <w:ilvl w:val="0"/>
          <w:numId w:val="13"/>
        </w:numPr>
        <w:rPr/>
      </w:pPr>
      <w:r>
        <w:t>Gain confidence in solving real problems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10.</w:t>
      </w:r>
      <w:r>
        <w:rPr>
          <w:b/>
          <w:bCs/>
        </w:rPr>
        <w:t xml:space="preserve"> Project Culture &amp; Values</w:t>
      </w:r>
    </w:p>
    <w:p>
      <w:pPr>
        <w:pStyle w:val="style179"/>
        <w:numPr>
          <w:ilvl w:val="0"/>
          <w:numId w:val="14"/>
        </w:numPr>
        <w:rPr/>
      </w:pPr>
      <w:r>
        <w:rPr>
          <w:lang w:val="en-US"/>
        </w:rPr>
        <w:t>D</w:t>
      </w:r>
      <w:r>
        <w:t>ocumentationst, ego-free collaboration</w:t>
      </w:r>
    </w:p>
    <w:p>
      <w:pPr>
        <w:pStyle w:val="style179"/>
        <w:numPr>
          <w:ilvl w:val="0"/>
          <w:numId w:val="14"/>
        </w:numPr>
        <w:rPr/>
      </w:pPr>
      <w:r>
        <w:t>Respect for local languages &amp; contexts</w:t>
      </w:r>
    </w:p>
    <w:p>
      <w:pPr>
        <w:pStyle w:val="style179"/>
        <w:numPr>
          <w:ilvl w:val="0"/>
          <w:numId w:val="14"/>
        </w:numPr>
        <w:rPr/>
      </w:pPr>
      <w:r>
        <w:t>Explainable and ethical AI</w:t>
      </w:r>
    </w:p>
    <w:p>
      <w:pPr>
        <w:pStyle w:val="style179"/>
        <w:numPr>
          <w:ilvl w:val="0"/>
          <w:numId w:val="14"/>
        </w:numPr>
        <w:rPr/>
      </w:pPr>
      <w:r>
        <w:t>Professional discipline and documentation</w:t>
      </w:r>
    </w:p>
    <w:p>
      <w:pPr>
        <w:pStyle w:val="style179"/>
        <w:numPr>
          <w:ilvl w:val="0"/>
          <w:numId w:val="0"/>
        </w:numPr>
        <w:ind w:left="720" w:firstLine="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11</w:t>
      </w:r>
      <w:r>
        <w:rPr>
          <w:b/>
          <w:bCs/>
        </w:rPr>
        <w:t>. Conclusion</w:t>
      </w:r>
    </w:p>
    <w:p>
      <w:pPr>
        <w:pStyle w:val="style0"/>
        <w:rPr/>
      </w:pPr>
      <w:r>
        <w:t>This project is not just about writing code.</w:t>
      </w:r>
    </w:p>
    <w:p>
      <w:pPr>
        <w:pStyle w:val="style0"/>
        <w:rPr/>
      </w:pPr>
      <w:r>
        <w:t>It is about learning responsibly, building impact, and preparing students for real-world technology challenges.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nsid w:val="00000007"/>
    <w:multiLevelType w:val="hybridMultilevel"/>
    <w:tmpl w:val="F168B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0000000C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nsid w:val="0000000F"/>
    <w:multiLevelType w:val="hybridMultilevel"/>
    <w:tmpl w:val="00000000"/>
    <w:lvl w:ilvl="0" w:tplc="04090013">
      <w:start w:val="1"/>
      <w:numFmt w:val="upp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599</Words>
  <Characters>3852</Characters>
  <Application>WPS Office</Application>
  <Paragraphs>139</Paragraphs>
  <CharactersWithSpaces>4335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2026-02-04T07:11:06Z</dcterms:created>
  <dc:creator>TECNO BG6</dc:creator>
  <lastModifiedBy>TECNO BG6</lastModifiedBy>
  <dcterms:modified xsi:type="dcterms:W3CDTF">2026-03-16T16:37:45Z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f2ab90e4a66748afb4e048aa95594698</vt:lpwstr>
  </property>
</Properties>
</file>